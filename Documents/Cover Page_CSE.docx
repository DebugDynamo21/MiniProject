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FFFFF"/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859"/>
      </w:tblGrid>
      <w:tr w:rsidR="00F92A86" w:rsidTr="7378AB79" w14:paraId="0A95C1FB" w14:textId="77777777">
        <w:trPr>
          <w:trHeight w:val="12811"/>
        </w:trPr>
        <w:tc>
          <w:tcPr>
            <w:tcW w:w="88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F92A86" w:rsidRDefault="00F92A86" w14:paraId="29E3C8E1" w14:textId="77777777">
            <w:pPr>
              <w:snapToGrid w:val="0"/>
            </w:pPr>
          </w:p>
          <w:p w:rsidR="00492926" w:rsidP="7934CB9F" w:rsidRDefault="00F57D11" w14:paraId="47BE8205" w14:textId="7D15017F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RPr="7934CB9F" w:rsidR="418D1494">
              <w:rPr>
                <w:b w:val="1"/>
                <w:bCs w:val="1"/>
                <w:sz w:val="26"/>
                <w:szCs w:val="26"/>
              </w:rPr>
              <w:t>Mini Project</w:t>
            </w:r>
            <w:r w:rsidRPr="7934CB9F" w:rsidR="00F57D11">
              <w:rPr>
                <w:b w:val="1"/>
                <w:bCs w:val="1"/>
                <w:sz w:val="26"/>
                <w:szCs w:val="26"/>
              </w:rPr>
              <w:t xml:space="preserve"> </w:t>
            </w:r>
            <w:r w:rsidRPr="7934CB9F" w:rsidR="00F92A86">
              <w:rPr>
                <w:b w:val="1"/>
                <w:bCs w:val="1"/>
                <w:sz w:val="26"/>
                <w:szCs w:val="26"/>
              </w:rPr>
              <w:t>Report</w:t>
            </w:r>
          </w:p>
          <w:p w:rsidR="00492926" w:rsidRDefault="00492926" w14:paraId="69BCE3D5" w14:textId="77777777">
            <w:pPr>
              <w:jc w:val="center"/>
              <w:rPr>
                <w:b/>
                <w:bCs/>
                <w:sz w:val="26"/>
              </w:rPr>
            </w:pPr>
          </w:p>
          <w:p w:rsidR="00F92A86" w:rsidP="00492926" w:rsidRDefault="00F92A86" w14:paraId="26ACE723" w14:textId="5DAE015A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on</w:t>
            </w:r>
          </w:p>
          <w:p w:rsidR="00F92A86" w:rsidRDefault="00F92A86" w14:paraId="522BE0F0" w14:textId="77777777">
            <w:pPr>
              <w:jc w:val="center"/>
            </w:pPr>
          </w:p>
          <w:p w:rsidR="00F92A86" w:rsidP="5BB1CA0A" w:rsidRDefault="00F92A86" w14:paraId="76217FC4" w14:textId="16144D8F">
            <w:pPr>
              <w:jc w:val="center"/>
              <w:rPr>
                <w:sz w:val="20"/>
                <w:szCs w:val="20"/>
              </w:rPr>
            </w:pPr>
            <w:r w:rsidRPr="5BB1CA0A" w:rsidR="00D85564">
              <w:rPr>
                <w:sz w:val="40"/>
                <w:szCs w:val="40"/>
              </w:rPr>
              <w:t xml:space="preserve">Title of Report </w:t>
            </w:r>
            <w:r w:rsidRPr="5BB1CA0A" w:rsidR="00F92A86">
              <w:rPr>
                <w:sz w:val="40"/>
                <w:szCs w:val="40"/>
              </w:rPr>
              <w:t xml:space="preserve"> </w:t>
            </w:r>
          </w:p>
          <w:p w:rsidR="00F92A86" w:rsidRDefault="00F92A86" w14:paraId="7E2F8B05" w14:textId="77777777">
            <w:pPr>
              <w:jc w:val="center"/>
            </w:pPr>
          </w:p>
          <w:p w:rsidR="00F92A86" w:rsidRDefault="00F92A86" w14:paraId="00F532BC" w14:textId="77777777">
            <w:pPr>
              <w:jc w:val="center"/>
              <w:rPr>
                <w:sz w:val="16"/>
              </w:rPr>
            </w:pPr>
            <w:r>
              <w:rPr>
                <w:sz w:val="26"/>
              </w:rPr>
              <w:t xml:space="preserve">Submitted for partial fulfillment of award of </w:t>
            </w:r>
          </w:p>
          <w:p w:rsidR="00F92A86" w:rsidRDefault="00F92A86" w14:paraId="59A809C5" w14:textId="77777777">
            <w:pPr>
              <w:jc w:val="center"/>
              <w:rPr>
                <w:sz w:val="16"/>
              </w:rPr>
            </w:pPr>
          </w:p>
          <w:p w:rsidR="00F92A86" w:rsidRDefault="00F92A86" w14:paraId="1E8BC29B" w14:textId="77777777">
            <w:pPr>
              <w:pStyle w:val="Heading3"/>
              <w:rPr>
                <w:sz w:val="16"/>
              </w:rPr>
            </w:pPr>
            <w:r>
              <w:rPr>
                <w:sz w:val="26"/>
              </w:rPr>
              <w:t>BACHELOR OF TECHNOLOGY</w:t>
            </w:r>
          </w:p>
          <w:p w:rsidR="00F92A86" w:rsidRDefault="00F92A86" w14:paraId="72B572CC" w14:textId="77777777">
            <w:pPr>
              <w:rPr>
                <w:sz w:val="16"/>
              </w:rPr>
            </w:pPr>
          </w:p>
          <w:p w:rsidR="00F92A86" w:rsidRDefault="00F92A86" w14:paraId="3601E8AE" w14:textId="77777777">
            <w:pPr>
              <w:jc w:val="center"/>
              <w:rPr>
                <w:sz w:val="16"/>
              </w:rPr>
            </w:pPr>
            <w:r>
              <w:t>degree</w:t>
            </w:r>
          </w:p>
          <w:p w:rsidR="00F92A86" w:rsidP="5BB1CA0A" w:rsidRDefault="00F92A86" w14:paraId="284D3834" w14:textId="1FD645E0">
            <w:pPr>
              <w:pStyle w:val="Normal"/>
              <w:rPr>
                <w:sz w:val="16"/>
                <w:szCs w:val="16"/>
              </w:rPr>
            </w:pPr>
          </w:p>
          <w:p w:rsidR="00F92A86" w:rsidRDefault="00F92A86" w14:paraId="3571FDEF" w14:textId="77777777">
            <w:pPr>
              <w:jc w:val="center"/>
              <w:rPr>
                <w:sz w:val="16"/>
              </w:rPr>
            </w:pPr>
            <w:r>
              <w:rPr>
                <w:sz w:val="26"/>
              </w:rPr>
              <w:t>In</w:t>
            </w:r>
          </w:p>
          <w:p w:rsidR="00F92A86" w:rsidRDefault="00F92A86" w14:paraId="71277889" w14:textId="77777777">
            <w:pPr>
              <w:jc w:val="center"/>
              <w:rPr>
                <w:sz w:val="16"/>
              </w:rPr>
            </w:pPr>
          </w:p>
          <w:p w:rsidR="00F92A86" w:rsidP="5BB1CA0A" w:rsidRDefault="00C67E37" w14:paraId="12482140" w14:textId="0153F56D">
            <w:pPr>
              <w:spacing w:before="183"/>
              <w:ind w:left="1525" w:right="1682"/>
              <w:jc w:val="center"/>
              <w:rPr>
                <w:sz w:val="26"/>
                <w:szCs w:val="26"/>
              </w:rPr>
            </w:pPr>
            <w:r w:rsidRPr="5BB1CA0A" w:rsidR="00C67E37">
              <w:rPr>
                <w:sz w:val="26"/>
                <w:szCs w:val="26"/>
              </w:rPr>
              <w:t xml:space="preserve">Computer </w:t>
            </w:r>
            <w:r w:rsidRPr="5BB1CA0A" w:rsidR="004E37C1">
              <w:rPr>
                <w:sz w:val="26"/>
                <w:szCs w:val="26"/>
              </w:rPr>
              <w:t>Science</w:t>
            </w:r>
            <w:r w:rsidRPr="5BB1CA0A" w:rsidR="338901F0">
              <w:rPr>
                <w:sz w:val="26"/>
                <w:szCs w:val="26"/>
              </w:rPr>
              <w:t xml:space="preserve"> &amp; Engineering</w:t>
            </w:r>
          </w:p>
          <w:p w:rsidR="00F92A86" w:rsidRDefault="00F92A86" w14:paraId="743042ED" w14:textId="77777777">
            <w:pPr>
              <w:jc w:val="center"/>
              <w:rPr>
                <w:sz w:val="26"/>
              </w:rPr>
            </w:pPr>
          </w:p>
          <w:p w:rsidR="00F92A86" w:rsidRDefault="00F92A86" w14:paraId="7A848484" w14:textId="77777777">
            <w:pPr>
              <w:jc w:val="center"/>
              <w:rPr>
                <w:sz w:val="16"/>
              </w:rPr>
            </w:pPr>
            <w:r>
              <w:rPr>
                <w:sz w:val="26"/>
              </w:rPr>
              <w:t>By</w:t>
            </w:r>
          </w:p>
          <w:p w:rsidR="00F92A86" w:rsidRDefault="00F92A86" w14:paraId="48DCB70F" w14:textId="77777777">
            <w:pPr>
              <w:jc w:val="center"/>
              <w:rPr>
                <w:sz w:val="16"/>
              </w:rPr>
            </w:pPr>
          </w:p>
          <w:p w:rsidR="00C67E37" w:rsidP="00C67E37" w:rsidRDefault="00C67E37" w14:paraId="5667A512" w14:textId="77777777">
            <w:pPr>
              <w:ind w:left="1526" w:right="1682"/>
              <w:jc w:val="center"/>
              <w:rPr>
                <w:sz w:val="26"/>
              </w:rPr>
            </w:pPr>
            <w:r>
              <w:rPr>
                <w:sz w:val="26"/>
              </w:rPr>
              <w:t>Student name</w:t>
            </w:r>
            <w:r w:rsidR="005A2E67">
              <w:rPr>
                <w:sz w:val="26"/>
              </w:rPr>
              <w:t xml:space="preserve"> </w:t>
            </w:r>
            <w:r>
              <w:rPr>
                <w:sz w:val="26"/>
              </w:rPr>
              <w:t>(roll no)</w:t>
            </w:r>
          </w:p>
          <w:p w:rsidR="00C67E37" w:rsidP="00C67E37" w:rsidRDefault="00C67E37" w14:paraId="61348F95" w14:textId="77777777">
            <w:pPr>
              <w:ind w:left="1526" w:right="1682"/>
              <w:jc w:val="center"/>
              <w:rPr>
                <w:sz w:val="26"/>
              </w:rPr>
            </w:pPr>
            <w:r>
              <w:rPr>
                <w:sz w:val="26"/>
              </w:rPr>
              <w:t>Student name</w:t>
            </w:r>
            <w:r w:rsidR="005A2E67">
              <w:rPr>
                <w:sz w:val="26"/>
              </w:rPr>
              <w:t xml:space="preserve"> </w:t>
            </w:r>
            <w:r>
              <w:rPr>
                <w:sz w:val="26"/>
              </w:rPr>
              <w:t>(roll no)</w:t>
            </w:r>
          </w:p>
          <w:p w:rsidR="00C67E37" w:rsidP="00C67E37" w:rsidRDefault="00C67E37" w14:paraId="3875447C" w14:textId="77777777">
            <w:pPr>
              <w:ind w:left="1526" w:right="1682"/>
              <w:jc w:val="center"/>
              <w:rPr>
                <w:sz w:val="26"/>
              </w:rPr>
            </w:pPr>
            <w:r>
              <w:rPr>
                <w:sz w:val="26"/>
              </w:rPr>
              <w:t>Student name</w:t>
            </w:r>
            <w:r w:rsidR="005A2E67">
              <w:rPr>
                <w:sz w:val="26"/>
              </w:rPr>
              <w:t xml:space="preserve"> </w:t>
            </w:r>
            <w:r>
              <w:rPr>
                <w:sz w:val="26"/>
              </w:rPr>
              <w:t>(roll no)</w:t>
            </w:r>
          </w:p>
          <w:p w:rsidR="00C67E37" w:rsidP="00C67E37" w:rsidRDefault="00C67E37" w14:paraId="05D11E78" w14:textId="77777777">
            <w:pPr>
              <w:ind w:left="1526" w:right="1682"/>
              <w:jc w:val="center"/>
              <w:rPr>
                <w:sz w:val="26"/>
              </w:rPr>
            </w:pPr>
            <w:r>
              <w:rPr>
                <w:sz w:val="26"/>
              </w:rPr>
              <w:t>Student name</w:t>
            </w:r>
            <w:r w:rsidR="005A2E67">
              <w:rPr>
                <w:sz w:val="26"/>
              </w:rPr>
              <w:t xml:space="preserve"> </w:t>
            </w:r>
            <w:r>
              <w:rPr>
                <w:sz w:val="26"/>
              </w:rPr>
              <w:t>(roll no)</w:t>
            </w:r>
          </w:p>
          <w:p w:rsidR="00C67E37" w:rsidP="00C67E37" w:rsidRDefault="00C67E37" w14:paraId="59ED208E" w14:textId="35CB93E7">
            <w:pPr>
              <w:pStyle w:val="BodyText"/>
              <w:rPr>
                <w:sz w:val="28"/>
              </w:rPr>
            </w:pPr>
          </w:p>
          <w:p w:rsidR="00C67E37" w:rsidP="00C67E37" w:rsidRDefault="00492926" w14:paraId="7906C611" w14:textId="26C5B635">
            <w:pPr>
              <w:pStyle w:val="BodyText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Under the Supervision of </w:t>
            </w:r>
          </w:p>
          <w:p w:rsidR="00C67E37" w:rsidP="00C67E37" w:rsidRDefault="00492926" w14:paraId="13E97C41" w14:textId="029ABBBA">
            <w:pPr>
              <w:ind w:left="1526" w:right="1617"/>
              <w:jc w:val="center"/>
              <w:rPr>
                <w:sz w:val="22"/>
                <w:szCs w:val="22"/>
              </w:rPr>
            </w:pPr>
            <w:r w:rsidRPr="7378AB79" w:rsidR="69B057F1">
              <w:rPr>
                <w:sz w:val="22"/>
                <w:szCs w:val="22"/>
              </w:rPr>
              <w:t>Mentor Name</w:t>
            </w:r>
          </w:p>
          <w:p w:rsidR="00492926" w:rsidP="00C67E37" w:rsidRDefault="00492926" w14:paraId="08B5BEAC" w14:textId="77777777">
            <w:pPr>
              <w:ind w:left="1526" w:right="1617"/>
              <w:jc w:val="center"/>
              <w:rPr>
                <w:sz w:val="22"/>
                <w:szCs w:val="22"/>
              </w:rPr>
            </w:pPr>
          </w:p>
          <w:p w:rsidRPr="00492926" w:rsidR="00492926" w:rsidP="00C67E37" w:rsidRDefault="00492926" w14:paraId="21955965" w14:textId="40D881A5">
            <w:pPr>
              <w:ind w:left="1526" w:right="161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(Designation)</w:t>
            </w:r>
          </w:p>
          <w:p w:rsidR="00C67E37" w:rsidP="00C67E37" w:rsidRDefault="00C67E37" w14:paraId="7F5089AC" w14:textId="77777777">
            <w:pPr>
              <w:pStyle w:val="BodyText"/>
              <w:rPr>
                <w:sz w:val="20"/>
              </w:rPr>
            </w:pPr>
          </w:p>
          <w:p w:rsidRPr="00492926" w:rsidR="00C67E37" w:rsidP="00492926" w:rsidRDefault="00A7706B" w14:paraId="5DBF3CB6" w14:textId="7776BC99">
            <w:pPr>
              <w:pStyle w:val="BodyText"/>
              <w:spacing w:before="5"/>
              <w:rPr>
                <w:sz w:val="28"/>
              </w:rPr>
            </w:pPr>
            <w:r w:rsidRPr="00DD0C1E">
              <w:rPr>
                <w:noProof/>
              </w:rPr>
              <w:drawing>
                <wp:inline distT="0" distB="0" distL="0" distR="0" wp14:anchorId="7DF347E4" wp14:editId="09C7311A">
                  <wp:extent cx="2051050" cy="1320165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0" cy="132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7882" w:rsidR="00C67E37">
              <w:rPr>
                <w:sz w:val="28"/>
              </w:rPr>
              <w:t xml:space="preserve"> </w:t>
            </w:r>
            <w:r w:rsidR="005A2E67">
              <w:rPr>
                <w:sz w:val="28"/>
              </w:rPr>
              <w:t xml:space="preserve">                       </w:t>
            </w:r>
            <w:r w:rsidR="00492926">
              <w:rPr>
                <w:sz w:val="28"/>
              </w:rPr>
              <w:t xml:space="preserve">        </w:t>
            </w:r>
            <w:r w:rsidR="005A2E67">
              <w:rPr>
                <w:sz w:val="28"/>
              </w:rPr>
              <w:t xml:space="preserve">  </w:t>
            </w:r>
            <w:r w:rsidRPr="00C67E37">
              <w:rPr>
                <w:noProof/>
                <w:sz w:val="28"/>
              </w:rPr>
              <w:drawing>
                <wp:inline distT="0" distB="0" distL="0" distR="0" wp14:anchorId="7439E010" wp14:editId="2FDE1EBA">
                  <wp:extent cx="1379918" cy="13239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423" cy="1330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A2E67" w:rsidP="00C67E37" w:rsidRDefault="005A2E67" w14:paraId="0C8906DC" w14:textId="77777777">
            <w:pPr>
              <w:pStyle w:val="BodyText"/>
              <w:spacing w:before="9"/>
              <w:rPr>
                <w:sz w:val="14"/>
              </w:rPr>
            </w:pPr>
          </w:p>
          <w:p w:rsidR="00C67E37" w:rsidP="00492926" w:rsidRDefault="00C67E37" w14:paraId="7FD8D93F" w14:textId="77777777">
            <w:pPr>
              <w:spacing w:before="88"/>
              <w:ind w:left="1523" w:right="953"/>
              <w:rPr>
                <w:b/>
                <w:sz w:val="26"/>
              </w:rPr>
            </w:pPr>
            <w:r>
              <w:rPr>
                <w:b/>
                <w:sz w:val="26"/>
              </w:rPr>
              <w:t>ABES ENGINEERING COLLEGE,</w:t>
            </w:r>
            <w:r w:rsidR="005A2E67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GHAZIABAD</w:t>
            </w:r>
          </w:p>
          <w:p w:rsidR="00492926" w:rsidP="00492926" w:rsidRDefault="00492926" w14:paraId="12D3663D" w14:textId="77777777">
            <w:pPr>
              <w:spacing w:before="88"/>
              <w:ind w:left="1523" w:right="953"/>
              <w:rPr>
                <w:b/>
                <w:sz w:val="26"/>
              </w:rPr>
            </w:pPr>
          </w:p>
          <w:p w:rsidR="00492926" w:rsidP="00492926" w:rsidRDefault="00492926" w14:paraId="5A347A99" w14:textId="26875847">
            <w:pPr>
              <w:spacing w:before="88"/>
              <w:ind w:left="1523" w:right="95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AFFILIATED TO</w:t>
            </w:r>
          </w:p>
          <w:p w:rsidR="00C67E37" w:rsidP="00492926" w:rsidRDefault="00C67E37" w14:paraId="3D132FFC" w14:textId="77777777">
            <w:pPr>
              <w:pStyle w:val="BodyText"/>
              <w:spacing w:before="9"/>
              <w:rPr>
                <w:b/>
                <w:sz w:val="25"/>
              </w:rPr>
            </w:pPr>
          </w:p>
          <w:p w:rsidRPr="00C67E37" w:rsidR="00C67E37" w:rsidP="00492926" w:rsidRDefault="00C67E37" w14:paraId="2424B82E" w14:textId="137B77D6">
            <w:pPr>
              <w:pStyle w:val="Heading2"/>
              <w:numPr>
                <w:ilvl w:val="0"/>
                <w:numId w:val="0"/>
              </w:numPr>
              <w:spacing w:line="242" w:lineRule="auto"/>
              <w:ind w:left="576" w:right="245" w:hanging="576"/>
              <w:rPr>
                <w:u w:val="none"/>
              </w:rPr>
            </w:pPr>
            <w:r w:rsidRPr="00C67E37">
              <w:rPr>
                <w:u w:val="none"/>
              </w:rPr>
              <w:t>Dr. A P J ABDUL KALAM TECHNICAL UNIVERSITY</w:t>
            </w:r>
            <w:r w:rsidR="005A2E67">
              <w:rPr>
                <w:u w:val="none"/>
              </w:rPr>
              <w:t xml:space="preserve">, </w:t>
            </w:r>
            <w:r w:rsidRPr="00C67E37">
              <w:rPr>
                <w:u w:val="none"/>
              </w:rPr>
              <w:t>LUCKNOW</w:t>
            </w:r>
          </w:p>
          <w:p w:rsidR="005A2E67" w:rsidP="00C67E37" w:rsidRDefault="005A2E67" w14:paraId="2FBA8A30" w14:textId="77777777">
            <w:pPr>
              <w:spacing w:line="317" w:lineRule="exact"/>
              <w:ind w:left="1526" w:right="1676"/>
              <w:jc w:val="center"/>
              <w:rPr>
                <w:b/>
                <w:sz w:val="28"/>
              </w:rPr>
            </w:pPr>
          </w:p>
          <w:p w:rsidRPr="00492926" w:rsidR="00F92A86" w:rsidP="5BB1CA0A" w:rsidRDefault="00F57D11" w14:paraId="34B122EE" w14:textId="3DAB74C5">
            <w:pPr>
              <w:spacing w:line="317" w:lineRule="exact"/>
              <w:ind w:left="1526" w:right="1676"/>
              <w:jc w:val="center"/>
              <w:rPr>
                <w:b w:val="1"/>
                <w:bCs w:val="1"/>
              </w:rPr>
            </w:pPr>
            <w:r w:rsidRPr="5BB1CA0A" w:rsidR="00F57D11">
              <w:rPr>
                <w:b w:val="1"/>
                <w:bCs w:val="1"/>
              </w:rPr>
              <w:t>Dec</w:t>
            </w:r>
            <w:r w:rsidRPr="5BB1CA0A" w:rsidR="00C67E37">
              <w:rPr>
                <w:b w:val="1"/>
                <w:bCs w:val="1"/>
              </w:rPr>
              <w:t xml:space="preserve"> 202</w:t>
            </w:r>
            <w:r w:rsidRPr="5BB1CA0A" w:rsidR="13665EC2">
              <w:rPr>
                <w:b w:val="1"/>
                <w:bCs w:val="1"/>
              </w:rPr>
              <w:t>5</w:t>
            </w:r>
          </w:p>
        </w:tc>
      </w:tr>
    </w:tbl>
    <w:p w:rsidR="00F92A86" w:rsidP="00492926" w:rsidRDefault="00F92A86" w14:paraId="2E3F7288" w14:textId="77777777"/>
    <w:sectPr w:rsidR="00F92A86" w:rsidSect="005359FE">
      <w:pgSz w:w="12240" w:h="15840" w:orient="portrait"/>
      <w:pgMar w:top="720" w:right="108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ohit Hindi">
    <w:altName w:val="MS Mincho"/>
    <w:charset w:val="80"/>
    <w:family w:val="auto"/>
    <w:pitch w:val="default"/>
  </w:font>
  <w:font w:name="Liberation Serif">
    <w:altName w:val="Times New Roman"/>
    <w:charset w:val="01"/>
    <w:family w:val="roman"/>
    <w:pitch w:val="variable"/>
  </w:font>
  <w:font w:name="Droid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lowerRoman"/>
      <w:lvlText w:val="(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</w:lvl>
  </w:abstractNum>
  <w:abstractNum w:abstractNumId="11" w15:restartNumberingAfterBreak="0">
    <w:nsid w:val="0000000C"/>
    <w:multiLevelType w:val="singleLevel"/>
    <w:tmpl w:val="064AB2A0"/>
    <w:name w:val="WW8Num12"/>
    <w:lvl w:ilvl="0">
      <w:start w:val="2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Courier New" w:hAnsi="Courier New" w:cs="Courier New"/>
        <w:b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</w:abstractNum>
  <w:abstractNum w:abstractNumId="13" w15:restartNumberingAfterBreak="0">
    <w:nsid w:val="03503BD1"/>
    <w:multiLevelType w:val="hybridMultilevel"/>
    <w:tmpl w:val="10F4C0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C4447DA"/>
    <w:multiLevelType w:val="hybridMultilevel"/>
    <w:tmpl w:val="8BC6C9D0"/>
    <w:lvl w:ilvl="0" w:tplc="04090001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15" w15:restartNumberingAfterBreak="0">
    <w:nsid w:val="119C4337"/>
    <w:multiLevelType w:val="multilevel"/>
    <w:tmpl w:val="C4FA42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2BDB2F8A"/>
    <w:multiLevelType w:val="hybridMultilevel"/>
    <w:tmpl w:val="05A83788"/>
    <w:lvl w:ilvl="0" w:tplc="04090017">
      <w:start w:val="1"/>
      <w:numFmt w:val="lowerLetter"/>
      <w:lvlText w:val="%1)"/>
      <w:lvlJc w:val="left"/>
      <w:pPr>
        <w:ind w:left="2412" w:hanging="360"/>
      </w:pPr>
    </w:lvl>
    <w:lvl w:ilvl="1" w:tplc="04090019">
      <w:start w:val="1"/>
      <w:numFmt w:val="lowerLetter"/>
      <w:lvlText w:val="%2."/>
      <w:lvlJc w:val="left"/>
      <w:pPr>
        <w:ind w:left="3132" w:hanging="360"/>
      </w:pPr>
    </w:lvl>
    <w:lvl w:ilvl="2" w:tplc="0409001B" w:tentative="1">
      <w:start w:val="1"/>
      <w:numFmt w:val="lowerRoman"/>
      <w:lvlText w:val="%3."/>
      <w:lvlJc w:val="right"/>
      <w:pPr>
        <w:ind w:left="3852" w:hanging="180"/>
      </w:pPr>
    </w:lvl>
    <w:lvl w:ilvl="3" w:tplc="0409000F" w:tentative="1">
      <w:start w:val="1"/>
      <w:numFmt w:val="decimal"/>
      <w:lvlText w:val="%4."/>
      <w:lvlJc w:val="left"/>
      <w:pPr>
        <w:ind w:left="4572" w:hanging="360"/>
      </w:pPr>
    </w:lvl>
    <w:lvl w:ilvl="4" w:tplc="04090019" w:tentative="1">
      <w:start w:val="1"/>
      <w:numFmt w:val="lowerLetter"/>
      <w:lvlText w:val="%5."/>
      <w:lvlJc w:val="left"/>
      <w:pPr>
        <w:ind w:left="5292" w:hanging="360"/>
      </w:pPr>
    </w:lvl>
    <w:lvl w:ilvl="5" w:tplc="0409001B" w:tentative="1">
      <w:start w:val="1"/>
      <w:numFmt w:val="lowerRoman"/>
      <w:lvlText w:val="%6."/>
      <w:lvlJc w:val="right"/>
      <w:pPr>
        <w:ind w:left="6012" w:hanging="180"/>
      </w:pPr>
    </w:lvl>
    <w:lvl w:ilvl="6" w:tplc="0409000F" w:tentative="1">
      <w:start w:val="1"/>
      <w:numFmt w:val="decimal"/>
      <w:lvlText w:val="%7."/>
      <w:lvlJc w:val="left"/>
      <w:pPr>
        <w:ind w:left="6732" w:hanging="360"/>
      </w:pPr>
    </w:lvl>
    <w:lvl w:ilvl="7" w:tplc="04090019" w:tentative="1">
      <w:start w:val="1"/>
      <w:numFmt w:val="lowerLetter"/>
      <w:lvlText w:val="%8."/>
      <w:lvlJc w:val="left"/>
      <w:pPr>
        <w:ind w:left="7452" w:hanging="360"/>
      </w:pPr>
    </w:lvl>
    <w:lvl w:ilvl="8" w:tplc="0409001B" w:tentative="1">
      <w:start w:val="1"/>
      <w:numFmt w:val="lowerRoman"/>
      <w:lvlText w:val="%9."/>
      <w:lvlJc w:val="right"/>
      <w:pPr>
        <w:ind w:left="8172" w:hanging="180"/>
      </w:pPr>
    </w:lvl>
  </w:abstractNum>
  <w:abstractNum w:abstractNumId="17" w15:restartNumberingAfterBreak="0">
    <w:nsid w:val="31251D8D"/>
    <w:multiLevelType w:val="multilevel"/>
    <w:tmpl w:val="BA804C5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8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84" w:hanging="1800"/>
      </w:pPr>
      <w:rPr>
        <w:rFonts w:hint="default"/>
      </w:rPr>
    </w:lvl>
  </w:abstractNum>
  <w:abstractNum w:abstractNumId="18" w15:restartNumberingAfterBreak="0">
    <w:nsid w:val="31FE1603"/>
    <w:multiLevelType w:val="multilevel"/>
    <w:tmpl w:val="14F6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B6B28"/>
    <w:multiLevelType w:val="multilevel"/>
    <w:tmpl w:val="3C2CD96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8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84" w:hanging="1800"/>
      </w:pPr>
      <w:rPr>
        <w:rFonts w:hint="default"/>
      </w:rPr>
    </w:lvl>
  </w:abstractNum>
  <w:abstractNum w:abstractNumId="20" w15:restartNumberingAfterBreak="0">
    <w:nsid w:val="3B5152BF"/>
    <w:multiLevelType w:val="multilevel"/>
    <w:tmpl w:val="62329B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16" w:hanging="1800"/>
      </w:pPr>
      <w:rPr>
        <w:rFonts w:hint="default"/>
      </w:rPr>
    </w:lvl>
  </w:abstractNum>
  <w:abstractNum w:abstractNumId="21" w15:restartNumberingAfterBreak="0">
    <w:nsid w:val="3C430FCB"/>
    <w:multiLevelType w:val="hybridMultilevel"/>
    <w:tmpl w:val="C2EC8FBA"/>
    <w:lvl w:ilvl="0" w:tplc="D6A6234E">
      <w:start w:val="1"/>
      <w:numFmt w:val="bullet"/>
      <w:lvlText w:val="-"/>
      <w:lvlJc w:val="left"/>
      <w:pPr>
        <w:ind w:left="2592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hint="default" w:ascii="Wingdings" w:hAnsi="Wingdings"/>
      </w:rPr>
    </w:lvl>
  </w:abstractNum>
  <w:abstractNum w:abstractNumId="22" w15:restartNumberingAfterBreak="0">
    <w:nsid w:val="3EF043E1"/>
    <w:multiLevelType w:val="multilevel"/>
    <w:tmpl w:val="1B224C80"/>
    <w:lvl w:ilvl="0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62" w:hanging="480"/>
      </w:pPr>
      <w:rPr>
        <w:rFonts w:hint="default"/>
        <w:b/>
      </w:rPr>
    </w:lvl>
    <w:lvl w:ilvl="2">
      <w:start w:val="4"/>
      <w:numFmt w:val="decimal"/>
      <w:isLgl/>
      <w:lvlText w:val="%1.%2.%3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776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473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81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507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4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541" w:hanging="1800"/>
      </w:pPr>
      <w:rPr>
        <w:rFonts w:hint="default"/>
        <w:b/>
      </w:rPr>
    </w:lvl>
  </w:abstractNum>
  <w:abstractNum w:abstractNumId="23" w15:restartNumberingAfterBreak="0">
    <w:nsid w:val="48A77973"/>
    <w:multiLevelType w:val="hybridMultilevel"/>
    <w:tmpl w:val="0D087174"/>
    <w:lvl w:ilvl="0" w:tplc="04090017">
      <w:start w:val="1"/>
      <w:numFmt w:val="lowerLetter"/>
      <w:lvlText w:val="%1)"/>
      <w:lvlJc w:val="left"/>
      <w:pPr>
        <w:ind w:left="2412" w:hanging="360"/>
      </w:pPr>
    </w:lvl>
    <w:lvl w:ilvl="1" w:tplc="04090017">
      <w:start w:val="1"/>
      <w:numFmt w:val="lowerLetter"/>
      <w:lvlText w:val="%2)"/>
      <w:lvlJc w:val="left"/>
      <w:pPr>
        <w:ind w:left="3132" w:hanging="360"/>
      </w:pPr>
    </w:lvl>
    <w:lvl w:ilvl="2" w:tplc="0409001B" w:tentative="1">
      <w:start w:val="1"/>
      <w:numFmt w:val="lowerRoman"/>
      <w:lvlText w:val="%3."/>
      <w:lvlJc w:val="right"/>
      <w:pPr>
        <w:ind w:left="3852" w:hanging="180"/>
      </w:pPr>
    </w:lvl>
    <w:lvl w:ilvl="3" w:tplc="0409000F" w:tentative="1">
      <w:start w:val="1"/>
      <w:numFmt w:val="decimal"/>
      <w:lvlText w:val="%4."/>
      <w:lvlJc w:val="left"/>
      <w:pPr>
        <w:ind w:left="4572" w:hanging="360"/>
      </w:pPr>
    </w:lvl>
    <w:lvl w:ilvl="4" w:tplc="04090019" w:tentative="1">
      <w:start w:val="1"/>
      <w:numFmt w:val="lowerLetter"/>
      <w:lvlText w:val="%5."/>
      <w:lvlJc w:val="left"/>
      <w:pPr>
        <w:ind w:left="5292" w:hanging="360"/>
      </w:pPr>
    </w:lvl>
    <w:lvl w:ilvl="5" w:tplc="0409001B" w:tentative="1">
      <w:start w:val="1"/>
      <w:numFmt w:val="lowerRoman"/>
      <w:lvlText w:val="%6."/>
      <w:lvlJc w:val="right"/>
      <w:pPr>
        <w:ind w:left="6012" w:hanging="180"/>
      </w:pPr>
    </w:lvl>
    <w:lvl w:ilvl="6" w:tplc="0409000F" w:tentative="1">
      <w:start w:val="1"/>
      <w:numFmt w:val="decimal"/>
      <w:lvlText w:val="%7."/>
      <w:lvlJc w:val="left"/>
      <w:pPr>
        <w:ind w:left="6732" w:hanging="360"/>
      </w:pPr>
    </w:lvl>
    <w:lvl w:ilvl="7" w:tplc="04090019" w:tentative="1">
      <w:start w:val="1"/>
      <w:numFmt w:val="lowerLetter"/>
      <w:lvlText w:val="%8."/>
      <w:lvlJc w:val="left"/>
      <w:pPr>
        <w:ind w:left="7452" w:hanging="360"/>
      </w:pPr>
    </w:lvl>
    <w:lvl w:ilvl="8" w:tplc="0409001B" w:tentative="1">
      <w:start w:val="1"/>
      <w:numFmt w:val="lowerRoman"/>
      <w:lvlText w:val="%9."/>
      <w:lvlJc w:val="right"/>
      <w:pPr>
        <w:ind w:left="8172" w:hanging="180"/>
      </w:pPr>
    </w:lvl>
  </w:abstractNum>
  <w:abstractNum w:abstractNumId="24" w15:restartNumberingAfterBreak="0">
    <w:nsid w:val="498F29AE"/>
    <w:multiLevelType w:val="multilevel"/>
    <w:tmpl w:val="4F5022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55D34FC0"/>
    <w:multiLevelType w:val="hybridMultilevel"/>
    <w:tmpl w:val="7EC6D8C6"/>
    <w:lvl w:ilvl="0" w:tplc="CBFE6A36">
      <w:start w:val="1"/>
      <w:numFmt w:val="decimal"/>
      <w:lvlText w:val="[%1]"/>
      <w:lvlJc w:val="left"/>
      <w:pPr>
        <w:ind w:left="1860" w:hanging="36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FFB8E790">
      <w:start w:val="1"/>
      <w:numFmt w:val="decimal"/>
      <w:lvlText w:val="%2."/>
      <w:lvlJc w:val="left"/>
      <w:pPr>
        <w:ind w:left="1860" w:hanging="360"/>
      </w:pPr>
      <w:rPr>
        <w:rFonts w:hint="default"/>
        <w:spacing w:val="-2"/>
        <w:w w:val="99"/>
        <w:lang w:val="en-US" w:eastAsia="en-US" w:bidi="ar-SA"/>
      </w:rPr>
    </w:lvl>
    <w:lvl w:ilvl="2" w:tplc="24042C86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849CBE9C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4" w:tplc="D9BEE4F6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5" w:tplc="5240F72A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C6BA81C2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76028482"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 w:tplc="E3B8CCFE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8E22E3F"/>
    <w:multiLevelType w:val="hybridMultilevel"/>
    <w:tmpl w:val="D20A88E0"/>
    <w:lvl w:ilvl="0" w:tplc="04090001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27" w15:restartNumberingAfterBreak="0">
    <w:nsid w:val="5DB3541F"/>
    <w:multiLevelType w:val="hybridMultilevel"/>
    <w:tmpl w:val="FFC00A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392222"/>
    <w:multiLevelType w:val="hybridMultilevel"/>
    <w:tmpl w:val="3564B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9012B6E"/>
    <w:multiLevelType w:val="hybridMultilevel"/>
    <w:tmpl w:val="55FC01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0A498C"/>
    <w:multiLevelType w:val="multilevel"/>
    <w:tmpl w:val="3B0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17205B3"/>
    <w:multiLevelType w:val="hybridMultilevel"/>
    <w:tmpl w:val="FCBAF300"/>
    <w:lvl w:ilvl="0" w:tplc="4364E4C6">
      <w:start w:val="1"/>
      <w:numFmt w:val="bullet"/>
      <w:lvlText w:val="-"/>
      <w:lvlJc w:val="left"/>
      <w:pPr>
        <w:ind w:left="2712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43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15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87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9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31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03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75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472" w:hanging="360"/>
      </w:pPr>
      <w:rPr>
        <w:rFonts w:hint="default" w:ascii="Wingdings" w:hAnsi="Wingdings"/>
      </w:rPr>
    </w:lvl>
  </w:abstractNum>
  <w:abstractNum w:abstractNumId="32" w15:restartNumberingAfterBreak="0">
    <w:nsid w:val="73AB3BA2"/>
    <w:multiLevelType w:val="multilevel"/>
    <w:tmpl w:val="DFF8BF1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6527EA6"/>
    <w:multiLevelType w:val="multilevel"/>
    <w:tmpl w:val="0AA828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7C9A6707"/>
    <w:multiLevelType w:val="hybridMultilevel"/>
    <w:tmpl w:val="62F85E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6536E7"/>
    <w:multiLevelType w:val="hybridMultilevel"/>
    <w:tmpl w:val="E7426BB2"/>
    <w:lvl w:ilvl="0" w:tplc="04090001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num w:numId="1" w16cid:durableId="410854815">
    <w:abstractNumId w:val="0"/>
  </w:num>
  <w:num w:numId="2" w16cid:durableId="262147669">
    <w:abstractNumId w:val="1"/>
  </w:num>
  <w:num w:numId="3" w16cid:durableId="2103721639">
    <w:abstractNumId w:val="2"/>
  </w:num>
  <w:num w:numId="4" w16cid:durableId="1516844272">
    <w:abstractNumId w:val="3"/>
  </w:num>
  <w:num w:numId="5" w16cid:durableId="417750304">
    <w:abstractNumId w:val="4"/>
  </w:num>
  <w:num w:numId="6" w16cid:durableId="1619143154">
    <w:abstractNumId w:val="5"/>
  </w:num>
  <w:num w:numId="7" w16cid:durableId="1539706035">
    <w:abstractNumId w:val="6"/>
  </w:num>
  <w:num w:numId="8" w16cid:durableId="1860240836">
    <w:abstractNumId w:val="7"/>
  </w:num>
  <w:num w:numId="9" w16cid:durableId="1756440515">
    <w:abstractNumId w:val="8"/>
  </w:num>
  <w:num w:numId="10" w16cid:durableId="434596985">
    <w:abstractNumId w:val="9"/>
  </w:num>
  <w:num w:numId="11" w16cid:durableId="997803740">
    <w:abstractNumId w:val="10"/>
  </w:num>
  <w:num w:numId="12" w16cid:durableId="720791979">
    <w:abstractNumId w:val="11"/>
  </w:num>
  <w:num w:numId="13" w16cid:durableId="359472694">
    <w:abstractNumId w:val="12"/>
  </w:num>
  <w:num w:numId="14" w16cid:durableId="1011371117">
    <w:abstractNumId w:val="28"/>
  </w:num>
  <w:num w:numId="15" w16cid:durableId="607278638">
    <w:abstractNumId w:val="35"/>
  </w:num>
  <w:num w:numId="16" w16cid:durableId="1901675167">
    <w:abstractNumId w:val="13"/>
  </w:num>
  <w:num w:numId="17" w16cid:durableId="44454810">
    <w:abstractNumId w:val="26"/>
  </w:num>
  <w:num w:numId="18" w16cid:durableId="1937596852">
    <w:abstractNumId w:val="14"/>
  </w:num>
  <w:num w:numId="19" w16cid:durableId="99106384">
    <w:abstractNumId w:val="22"/>
  </w:num>
  <w:num w:numId="20" w16cid:durableId="1078405518">
    <w:abstractNumId w:val="33"/>
  </w:num>
  <w:num w:numId="21" w16cid:durableId="1611207161">
    <w:abstractNumId w:val="30"/>
  </w:num>
  <w:num w:numId="22" w16cid:durableId="747270990">
    <w:abstractNumId w:val="17"/>
  </w:num>
  <w:num w:numId="23" w16cid:durableId="1359820756">
    <w:abstractNumId w:val="18"/>
    <w:lvlOverride w:ilvl="0">
      <w:lvl w:ilvl="0">
        <w:numFmt w:val="lowerLetter"/>
        <w:lvlText w:val="%1."/>
        <w:lvlJc w:val="left"/>
      </w:lvl>
    </w:lvlOverride>
  </w:num>
  <w:num w:numId="24" w16cid:durableId="152184126">
    <w:abstractNumId w:val="29"/>
  </w:num>
  <w:num w:numId="25" w16cid:durableId="1839727973">
    <w:abstractNumId w:val="21"/>
  </w:num>
  <w:num w:numId="26" w16cid:durableId="696321800">
    <w:abstractNumId w:val="31"/>
  </w:num>
  <w:num w:numId="27" w16cid:durableId="2016302008">
    <w:abstractNumId w:val="20"/>
  </w:num>
  <w:num w:numId="28" w16cid:durableId="2090149713">
    <w:abstractNumId w:val="19"/>
  </w:num>
  <w:num w:numId="29" w16cid:durableId="275067599">
    <w:abstractNumId w:val="24"/>
  </w:num>
  <w:num w:numId="30" w16cid:durableId="1795102858">
    <w:abstractNumId w:val="15"/>
  </w:num>
  <w:num w:numId="31" w16cid:durableId="178467008">
    <w:abstractNumId w:val="27"/>
  </w:num>
  <w:num w:numId="32" w16cid:durableId="1942756081">
    <w:abstractNumId w:val="34"/>
  </w:num>
  <w:num w:numId="33" w16cid:durableId="1310596685">
    <w:abstractNumId w:val="16"/>
  </w:num>
  <w:num w:numId="34" w16cid:durableId="685600947">
    <w:abstractNumId w:val="23"/>
  </w:num>
  <w:num w:numId="35" w16cid:durableId="1375734226">
    <w:abstractNumId w:val="32"/>
  </w:num>
  <w:num w:numId="36" w16cid:durableId="18225727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A"/>
    <w:rsid w:val="000D0DAF"/>
    <w:rsid w:val="000F77AE"/>
    <w:rsid w:val="00111528"/>
    <w:rsid w:val="00115D19"/>
    <w:rsid w:val="001557D7"/>
    <w:rsid w:val="001D23A2"/>
    <w:rsid w:val="002A7783"/>
    <w:rsid w:val="002E1D3B"/>
    <w:rsid w:val="00350FE2"/>
    <w:rsid w:val="003542E1"/>
    <w:rsid w:val="00387C79"/>
    <w:rsid w:val="003B5F81"/>
    <w:rsid w:val="00404942"/>
    <w:rsid w:val="00473AEA"/>
    <w:rsid w:val="00475E76"/>
    <w:rsid w:val="0048793C"/>
    <w:rsid w:val="00492926"/>
    <w:rsid w:val="004C0842"/>
    <w:rsid w:val="004D6258"/>
    <w:rsid w:val="004E37C1"/>
    <w:rsid w:val="00503277"/>
    <w:rsid w:val="005359FE"/>
    <w:rsid w:val="005519EA"/>
    <w:rsid w:val="005A2E67"/>
    <w:rsid w:val="005C00BC"/>
    <w:rsid w:val="005E3849"/>
    <w:rsid w:val="005E7E8D"/>
    <w:rsid w:val="006015A0"/>
    <w:rsid w:val="0065516A"/>
    <w:rsid w:val="00672B6C"/>
    <w:rsid w:val="0067699D"/>
    <w:rsid w:val="00694DFD"/>
    <w:rsid w:val="00696F0D"/>
    <w:rsid w:val="006F1F8A"/>
    <w:rsid w:val="00710C30"/>
    <w:rsid w:val="007C11BC"/>
    <w:rsid w:val="00803551"/>
    <w:rsid w:val="008217D2"/>
    <w:rsid w:val="008278BB"/>
    <w:rsid w:val="009221CB"/>
    <w:rsid w:val="00945516"/>
    <w:rsid w:val="00972D84"/>
    <w:rsid w:val="00A35AAC"/>
    <w:rsid w:val="00A577A5"/>
    <w:rsid w:val="00A65724"/>
    <w:rsid w:val="00A7706B"/>
    <w:rsid w:val="00AA2680"/>
    <w:rsid w:val="00AA6496"/>
    <w:rsid w:val="00AD122B"/>
    <w:rsid w:val="00B226DF"/>
    <w:rsid w:val="00B8632F"/>
    <w:rsid w:val="00BA22AC"/>
    <w:rsid w:val="00BA6224"/>
    <w:rsid w:val="00C04CC1"/>
    <w:rsid w:val="00C50A15"/>
    <w:rsid w:val="00C67E37"/>
    <w:rsid w:val="00CC2B7F"/>
    <w:rsid w:val="00D85564"/>
    <w:rsid w:val="00DF660E"/>
    <w:rsid w:val="00E367FE"/>
    <w:rsid w:val="00EB08BE"/>
    <w:rsid w:val="00ED1A52"/>
    <w:rsid w:val="00EE4D51"/>
    <w:rsid w:val="00F45DBC"/>
    <w:rsid w:val="00F57D11"/>
    <w:rsid w:val="00F860E8"/>
    <w:rsid w:val="00F92A86"/>
    <w:rsid w:val="00FD2B35"/>
    <w:rsid w:val="13665EC2"/>
    <w:rsid w:val="338901F0"/>
    <w:rsid w:val="418D1494"/>
    <w:rsid w:val="5BB1CA0A"/>
    <w:rsid w:val="69B057F1"/>
    <w:rsid w:val="7378AB79"/>
    <w:rsid w:val="7934C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B0996C4"/>
  <w15:chartTrackingRefBased/>
  <w15:docId w15:val="{6B6770B8-D0D3-4CF8-B3CA-76233E44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rFonts w:cs="Vrinda"/>
      <w:sz w:val="24"/>
      <w:szCs w:val="24"/>
      <w:lang w:eastAsia="zh-CN" w:bidi="bn-BD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720" w:hanging="72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right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ind w:left="720" w:firstLine="0"/>
      <w:jc w:val="center"/>
      <w:outlineLvl w:val="5"/>
    </w:pPr>
    <w:rPr>
      <w:b/>
      <w:bCs/>
      <w:sz w:val="28"/>
      <w:u w:val="single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b/>
      <w:bCs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5z0" w:customStyle="1">
    <w:name w:val="WW8Num5z0"/>
    <w:rPr>
      <w:rFonts w:ascii="Wingdings" w:hAnsi="Wingdings" w:cs="Wingdings"/>
    </w:rPr>
  </w:style>
  <w:style w:type="character" w:styleId="WW8Num7z0" w:customStyle="1">
    <w:name w:val="WW8Num7z0"/>
    <w:rPr>
      <w:rFonts w:ascii="Wingdings" w:hAnsi="Wingdings" w:cs="Wingdings"/>
    </w:rPr>
  </w:style>
  <w:style w:type="character" w:styleId="WW8Num7z3" w:customStyle="1">
    <w:name w:val="WW8Num7z3"/>
    <w:rPr>
      <w:rFonts w:ascii="Symbol" w:hAnsi="Symbol" w:cs="Symbol"/>
    </w:rPr>
  </w:style>
  <w:style w:type="character" w:styleId="WW8Num8z0" w:customStyle="1">
    <w:name w:val="WW8Num8z0"/>
    <w:rPr>
      <w:rFonts w:ascii="Wingdings" w:hAnsi="Wingdings" w:cs="Wingdings"/>
    </w:rPr>
  </w:style>
  <w:style w:type="character" w:styleId="WW8Num8z3" w:customStyle="1">
    <w:name w:val="WW8Num8z3"/>
    <w:rPr>
      <w:rFonts w:ascii="Symbol" w:hAnsi="Symbol" w:cs="Symbol"/>
    </w:rPr>
  </w:style>
  <w:style w:type="character" w:styleId="WW8Num12z0" w:customStyle="1">
    <w:name w:val="WW8Num12z0"/>
    <w:rPr>
      <w:rFonts w:ascii="Courier New" w:hAnsi="Courier New" w:cs="Courier New"/>
    </w:rPr>
  </w:style>
  <w:style w:type="character" w:styleId="WW8Num13z0" w:customStyle="1">
    <w:name w:val="WW8Num13z0"/>
    <w:rPr>
      <w:rFonts w:ascii="Wingdings" w:hAnsi="Wingdings" w:cs="Wingdings"/>
    </w:rPr>
  </w:style>
  <w:style w:type="character" w:styleId="WW8Num13z3" w:customStyle="1">
    <w:name w:val="WW8Num13z3"/>
    <w:rPr>
      <w:rFonts w:ascii="Symbol" w:hAnsi="Symbol" w:cs="Symbol"/>
    </w:rPr>
  </w:style>
  <w:style w:type="character" w:styleId="Absatz-Standardschriftart" w:customStyle="1">
    <w:name w:val="Absatz-Standardschriftart"/>
  </w:style>
  <w:style w:type="character" w:styleId="WW8Num5z1" w:customStyle="1">
    <w:name w:val="WW8Num5z1"/>
    <w:rPr>
      <w:rFonts w:ascii="Courier New" w:hAnsi="Courier New" w:cs="Courier New"/>
    </w:rPr>
  </w:style>
  <w:style w:type="character" w:styleId="WW8Num5z3" w:customStyle="1">
    <w:name w:val="WW8Num5z3"/>
    <w:rPr>
      <w:rFonts w:ascii="Symbol" w:hAnsi="Symbol" w:cs="Symbol"/>
    </w:rPr>
  </w:style>
  <w:style w:type="character" w:styleId="WW8Num6z0" w:customStyle="1">
    <w:name w:val="WW8Num6z0"/>
    <w:rPr>
      <w:rFonts w:ascii="Symbol" w:hAnsi="Symbol" w:cs="Symbol"/>
    </w:rPr>
  </w:style>
  <w:style w:type="character" w:styleId="WW8Num6z1" w:customStyle="1">
    <w:name w:val="WW8Num6z1"/>
    <w:rPr>
      <w:rFonts w:ascii="Courier New" w:hAnsi="Courier New" w:cs="Courier New"/>
    </w:rPr>
  </w:style>
  <w:style w:type="character" w:styleId="WW8Num6z2" w:customStyle="1">
    <w:name w:val="WW8Num6z2"/>
    <w:rPr>
      <w:rFonts w:ascii="Wingdings" w:hAnsi="Wingdings" w:cs="Wingdings"/>
    </w:rPr>
  </w:style>
  <w:style w:type="character" w:styleId="WW8Num9z0" w:customStyle="1">
    <w:name w:val="WW8Num9z0"/>
    <w:rPr>
      <w:rFonts w:ascii="Courier New" w:hAnsi="Courier New" w:cs="Courier New"/>
    </w:rPr>
  </w:style>
  <w:style w:type="character" w:styleId="WW8Num9z2" w:customStyle="1">
    <w:name w:val="WW8Num9z2"/>
    <w:rPr>
      <w:rFonts w:ascii="Wingdings" w:hAnsi="Wingdings" w:cs="Wingdings"/>
    </w:rPr>
  </w:style>
  <w:style w:type="character" w:styleId="WW8Num9z3" w:customStyle="1">
    <w:name w:val="WW8Num9z3"/>
    <w:rPr>
      <w:rFonts w:ascii="Symbol" w:hAnsi="Symbol" w:cs="Symbol"/>
    </w:rPr>
  </w:style>
  <w:style w:type="character" w:styleId="WW8Num11z0" w:customStyle="1">
    <w:name w:val="WW8Num11z0"/>
    <w:rPr>
      <w:rFonts w:ascii="Wingdings" w:hAnsi="Wingdings" w:cs="Wingdings"/>
    </w:rPr>
  </w:style>
  <w:style w:type="character" w:styleId="WW8Num11z3" w:customStyle="1">
    <w:name w:val="WW8Num11z3"/>
    <w:rPr>
      <w:rFonts w:ascii="Symbol" w:hAnsi="Symbol" w:cs="Symbol"/>
    </w:rPr>
  </w:style>
  <w:style w:type="character" w:styleId="WW8Num12z2" w:customStyle="1">
    <w:name w:val="WW8Num12z2"/>
    <w:rPr>
      <w:rFonts w:ascii="Wingdings" w:hAnsi="Wingdings" w:cs="Wingdings"/>
    </w:rPr>
  </w:style>
  <w:style w:type="character" w:styleId="WW8Num12z3" w:customStyle="1">
    <w:name w:val="WW8Num12z3"/>
    <w:rPr>
      <w:rFonts w:ascii="Symbol" w:hAnsi="Symbol" w:cs="Symbol"/>
    </w:rPr>
  </w:style>
  <w:style w:type="character" w:styleId="WW8Num18z0" w:customStyle="1">
    <w:name w:val="WW8Num18z0"/>
    <w:rPr>
      <w:b/>
      <w:u w:val="single"/>
    </w:rPr>
  </w:style>
  <w:style w:type="character" w:styleId="WW8Num22z0" w:customStyle="1">
    <w:name w:val="WW8Num22z0"/>
    <w:rPr>
      <w:b/>
      <w:u w:val="single"/>
    </w:rPr>
  </w:style>
  <w:style w:type="character" w:styleId="WW8Num24z0" w:customStyle="1">
    <w:name w:val="WW8Num24z0"/>
    <w:rPr>
      <w:rFonts w:ascii="Wingdings" w:hAnsi="Wingdings" w:cs="Wingdings"/>
    </w:rPr>
  </w:style>
  <w:style w:type="character" w:styleId="WW8Num24z3" w:customStyle="1">
    <w:name w:val="WW8Num24z3"/>
    <w:rPr>
      <w:rFonts w:ascii="Symbol" w:hAnsi="Symbol" w:cs="Symbol"/>
    </w:rPr>
  </w:style>
  <w:style w:type="character" w:styleId="BodyTextChar" w:customStyle="1">
    <w:name w:val="Body Text Char"/>
    <w:rPr>
      <w:rFonts w:cs="Vrinda"/>
      <w:sz w:val="24"/>
      <w:szCs w:val="30"/>
      <w:lang w:bidi="bn-BD"/>
    </w:rPr>
  </w:style>
  <w:style w:type="paragraph" w:styleId="Heading" w:customStyle="1">
    <w:name w:val="Heading"/>
    <w:basedOn w:val="Normal"/>
    <w:next w:val="BodyText"/>
    <w:pPr>
      <w:jc w:val="center"/>
    </w:pPr>
    <w:rPr>
      <w:b/>
      <w:bCs/>
      <w:u w:val="single"/>
    </w:rPr>
  </w:style>
  <w:style w:type="paragraph" w:styleId="BodyText">
    <w:name w:val="Body Text"/>
    <w:basedOn w:val="Normal"/>
    <w:pPr>
      <w:spacing w:after="120"/>
    </w:pPr>
    <w:rPr>
      <w:szCs w:val="30"/>
    </w:r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styleId="Index" w:customStyle="1">
    <w:name w:val="Index"/>
    <w:basedOn w:val="Normal"/>
    <w:pPr>
      <w:suppressLineNumbers/>
    </w:pPr>
    <w:rPr>
      <w:rFonts w:cs="Lohit Hindi"/>
    </w:rPr>
  </w:style>
  <w:style w:type="paragraph" w:styleId="BodyTextIndent">
    <w:name w:val="Body Text Indent"/>
    <w:basedOn w:val="Normal"/>
    <w:pPr>
      <w:ind w:left="720"/>
    </w:pPr>
  </w:style>
  <w:style w:type="paragraph" w:styleId="BodyTextIndent2">
    <w:name w:val="Body Text Indent 2"/>
    <w:basedOn w:val="Normal"/>
    <w:pPr>
      <w:ind w:left="720"/>
      <w:jc w:val="both"/>
    </w:pPr>
  </w:style>
  <w:style w:type="paragraph" w:styleId="BodyTextIndent3">
    <w:name w:val="Body Text Indent 3"/>
    <w:basedOn w:val="Normal"/>
    <w:pPr>
      <w:ind w:left="1440"/>
      <w:jc w:val="both"/>
    </w:pPr>
  </w:style>
  <w:style w:type="paragraph" w:styleId="NormalWeb">
    <w:name w:val="Normal (Web)"/>
    <w:basedOn w:val="Normal"/>
    <w:pPr>
      <w:spacing w:before="280" w:after="280"/>
    </w:pPr>
    <w:rPr>
      <w:rFonts w:cs="Times New Roman"/>
      <w:color w:val="000000"/>
      <w:lang w:bidi="ar-SA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NoSpacing">
    <w:name w:val="No Spacing"/>
    <w:qFormat/>
    <w:pPr>
      <w:suppressAutoHyphens/>
      <w:spacing w:line="100" w:lineRule="atLeast"/>
    </w:pPr>
    <w:rPr>
      <w:rFonts w:ascii="Liberation Serif" w:hAnsi="Liberation Serif" w:eastAsia="Droid Sans" w:cs="Lohit Hindi"/>
      <w:sz w:val="24"/>
      <w:szCs w:val="24"/>
      <w:lang w:eastAsia="zh-CN" w:bidi="hi-IN"/>
    </w:rPr>
  </w:style>
  <w:style w:type="paragraph" w:styleId="Default" w:customStyle="1">
    <w:name w:val="Default"/>
    <w:rsid w:val="00ED1A52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5E7E8D"/>
    <w:pPr>
      <w:suppressAutoHyphens w:val="0"/>
      <w:spacing w:after="200" w:line="276" w:lineRule="auto"/>
      <w:ind w:left="720"/>
      <w:contextualSpacing/>
    </w:pPr>
    <w:rPr>
      <w:rFonts w:ascii="Calibri" w:hAnsi="Calibri" w:eastAsia="Calibri" w:cs="Times New Roman"/>
      <w:sz w:val="22"/>
      <w:szCs w:val="22"/>
      <w:lang w:eastAsia="en-US" w:bidi="ar-SA"/>
    </w:rPr>
  </w:style>
  <w:style w:type="character" w:styleId="il" w:customStyle="1">
    <w:name w:val="il"/>
    <w:basedOn w:val="DefaultParagraphFont"/>
    <w:rsid w:val="003B5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5CDBD-5AF8-4597-8791-1CD22F8839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FOR PREPARATION OF PH</dc:title>
  <dc:subject/>
  <dc:creator>UPTU</dc:creator>
  <keywords/>
  <lastModifiedBy>Mansi Mahendru CS</lastModifiedBy>
  <revision>5</revision>
  <lastPrinted>2005-11-16T11:15:00.0000000Z</lastPrinted>
  <dcterms:created xsi:type="dcterms:W3CDTF">2024-12-02T07:00:00.0000000Z</dcterms:created>
  <dcterms:modified xsi:type="dcterms:W3CDTF">2025-12-11T10:11:12.7616081Z</dcterms:modified>
</coreProperties>
</file>